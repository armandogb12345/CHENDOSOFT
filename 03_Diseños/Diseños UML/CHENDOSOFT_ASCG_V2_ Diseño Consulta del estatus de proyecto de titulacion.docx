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C17EFFF" w14:textId="4F456D5A" w:rsidR="00B877D6" w:rsidRDefault="00CC56AF">
      <w:pPr>
        <w:pStyle w:val="Encabezado"/>
      </w:pPr>
      <w:r>
        <w:rPr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 wp14:anchorId="539F75D4" wp14:editId="4C6163FB">
            <wp:simplePos x="0" y="0"/>
            <wp:positionH relativeFrom="margin">
              <wp:posOffset>0</wp:posOffset>
            </wp:positionH>
            <wp:positionV relativeFrom="margin">
              <wp:posOffset>-497840</wp:posOffset>
            </wp:positionV>
            <wp:extent cx="895350" cy="6572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EEDF6" w14:textId="77777777" w:rsidR="00B877D6" w:rsidRDefault="00D75E97" w:rsidP="00D75E97">
      <w:pPr>
        <w:pBdr>
          <w:top w:val="single" w:sz="4" w:space="1" w:color="000000"/>
        </w:pBdr>
        <w:jc w:val="center"/>
        <w:rPr>
          <w:rFonts w:ascii="Times New Roman" w:hAnsi="Times New Roman"/>
          <w:color w:val="0000FF"/>
        </w:rPr>
      </w:pPr>
      <w:r>
        <w:t xml:space="preserve"> </w:t>
      </w:r>
      <w:r w:rsidR="002142F3">
        <w:rPr>
          <w:rFonts w:ascii="Arial" w:hAnsi="Arial" w:cs="Arial"/>
          <w:b/>
          <w:bCs/>
          <w:sz w:val="36"/>
          <w:szCs w:val="36"/>
        </w:rPr>
        <w:t>TSP – Desarrollo de software en equipo</w:t>
      </w:r>
    </w:p>
    <w:p w14:paraId="3DDBFEE3" w14:textId="77777777" w:rsidR="00B877D6" w:rsidRDefault="00B877D6">
      <w:pPr>
        <w:pBdr>
          <w:bottom w:val="single" w:sz="4" w:space="1" w:color="000000"/>
        </w:pBdr>
      </w:pPr>
    </w:p>
    <w:p w14:paraId="3BCE2282" w14:textId="77777777" w:rsidR="00B877D6" w:rsidRDefault="00B877D6">
      <w:pPr>
        <w:pStyle w:val="Ttulo"/>
        <w:jc w:val="left"/>
        <w:rPr>
          <w:i/>
          <w:iCs/>
        </w:rPr>
      </w:pPr>
    </w:p>
    <w:p w14:paraId="6E0E991C" w14:textId="40C9D611" w:rsidR="002142F3" w:rsidRDefault="002142F3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 xml:space="preserve">Proyecto: </w:t>
      </w:r>
      <w:r w:rsidR="00E47960">
        <w:rPr>
          <w:rFonts w:cs="Arial"/>
          <w:bCs/>
          <w:szCs w:val="36"/>
        </w:rPr>
        <w:t>Titula+</w:t>
      </w:r>
    </w:p>
    <w:p w14:paraId="4114B6BE" w14:textId="22A43BC3" w:rsidR="00B877D6" w:rsidRDefault="00BF7872">
      <w:pPr>
        <w:pStyle w:val="Ttulo"/>
        <w:jc w:val="right"/>
        <w:rPr>
          <w:rFonts w:cs="Arial"/>
          <w:bCs/>
          <w:szCs w:val="36"/>
        </w:rPr>
      </w:pPr>
      <w:r>
        <w:rPr>
          <w:rFonts w:cs="Arial"/>
          <w:bCs/>
          <w:szCs w:val="36"/>
        </w:rPr>
        <w:t>Consulta del estatus del informe de titulación</w:t>
      </w:r>
    </w:p>
    <w:p w14:paraId="52B35C55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45EA0364" w14:textId="77777777" w:rsidR="00D75E97" w:rsidRDefault="00D75E97">
      <w:pPr>
        <w:pStyle w:val="Ttulo"/>
        <w:jc w:val="right"/>
        <w:rPr>
          <w:rFonts w:cs="Arial"/>
          <w:bCs/>
          <w:szCs w:val="36"/>
        </w:rPr>
      </w:pPr>
    </w:p>
    <w:p w14:paraId="3D90FD5A" w14:textId="5C283FA5" w:rsidR="00B877D6" w:rsidRDefault="00D75E97">
      <w:pPr>
        <w:pStyle w:val="Ttulo"/>
        <w:jc w:val="right"/>
        <w:rPr>
          <w:rFonts w:cs="Arial"/>
          <w:bCs/>
          <w:color w:val="0000FF"/>
          <w:szCs w:val="36"/>
        </w:rPr>
      </w:pPr>
      <w:r>
        <w:rPr>
          <w:rFonts w:cs="Arial"/>
          <w:bCs/>
          <w:szCs w:val="36"/>
        </w:rPr>
        <w:t>Estudiante: &lt;</w:t>
      </w:r>
      <w:r w:rsidR="00A118BA">
        <w:rPr>
          <w:rFonts w:cs="Arial"/>
          <w:bCs/>
          <w:szCs w:val="36"/>
        </w:rPr>
        <w:t>15010103</w:t>
      </w:r>
      <w:r>
        <w:rPr>
          <w:rFonts w:cs="Arial"/>
          <w:bCs/>
          <w:szCs w:val="36"/>
        </w:rPr>
        <w:t>&gt; &lt;</w:t>
      </w:r>
      <w:r w:rsidR="00A118BA">
        <w:rPr>
          <w:rFonts w:cs="Arial"/>
          <w:bCs/>
          <w:szCs w:val="36"/>
        </w:rPr>
        <w:t>Cinthia Griselda Almaraz Sierra</w:t>
      </w:r>
      <w:r>
        <w:rPr>
          <w:rFonts w:cs="Arial"/>
          <w:bCs/>
          <w:szCs w:val="36"/>
        </w:rPr>
        <w:t>&gt;</w:t>
      </w:r>
    </w:p>
    <w:p w14:paraId="7E54405B" w14:textId="77777777" w:rsidR="00B877D6" w:rsidRDefault="00B877D6">
      <w:pPr>
        <w:pStyle w:val="Ttulo"/>
        <w:jc w:val="right"/>
        <w:rPr>
          <w:rFonts w:cs="Arial"/>
          <w:bCs/>
          <w:color w:val="0000FF"/>
          <w:szCs w:val="36"/>
        </w:rPr>
      </w:pPr>
    </w:p>
    <w:p w14:paraId="0135DB06" w14:textId="77777777" w:rsidR="00B877D6" w:rsidRDefault="00B877D6">
      <w:pPr>
        <w:rPr>
          <w:rFonts w:ascii="Arial" w:hAnsi="Arial" w:cs="Arial"/>
          <w:sz w:val="28"/>
        </w:rPr>
      </w:pPr>
    </w:p>
    <w:p w14:paraId="0A202151" w14:textId="171DD03D" w:rsidR="00B877D6" w:rsidRDefault="00B877D6">
      <w:pPr>
        <w:rPr>
          <w:rFonts w:ascii="Times New Roman" w:hAnsi="Times New Roman" w:cs="Arial"/>
          <w:sz w:val="28"/>
        </w:rPr>
      </w:pPr>
    </w:p>
    <w:p w14:paraId="139723F3" w14:textId="77777777" w:rsidR="00B877D6" w:rsidRDefault="00B877D6">
      <w:pPr>
        <w:jc w:val="both"/>
        <w:rPr>
          <w:rFonts w:ascii="Arial" w:hAnsi="Arial" w:cs="Arial"/>
          <w:b/>
          <w:bCs/>
          <w:sz w:val="36"/>
          <w:szCs w:val="36"/>
        </w:rPr>
        <w:sectPr w:rsidR="00B877D6">
          <w:footnotePr>
            <w:pos w:val="beneathText"/>
          </w:footnotePr>
          <w:pgSz w:w="12240" w:h="15840"/>
          <w:pgMar w:top="1417" w:right="1134" w:bottom="1732" w:left="1417" w:header="720" w:footer="1132" w:gutter="0"/>
          <w:cols w:space="720"/>
        </w:sectPr>
      </w:pPr>
    </w:p>
    <w:p w14:paraId="284AE2C4" w14:textId="77777777" w:rsidR="00B877D6" w:rsidRDefault="00B877D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BEA499A" w14:textId="77777777" w:rsidR="00B877D6" w:rsidRDefault="00B877D6">
      <w:pPr>
        <w:pStyle w:val="Ttulo"/>
        <w:rPr>
          <w:rFonts w:cs="Arial"/>
          <w:bCs/>
          <w:szCs w:val="36"/>
        </w:rPr>
      </w:pPr>
      <w:r>
        <w:rPr>
          <w:rFonts w:cs="Arial"/>
          <w:bCs/>
          <w:szCs w:val="36"/>
        </w:rPr>
        <w:t>Índice de Contenido</w:t>
      </w:r>
    </w:p>
    <w:p w14:paraId="46166EF7" w14:textId="77777777" w:rsidR="00B877D6" w:rsidRDefault="00B877D6">
      <w:pPr>
        <w:jc w:val="center"/>
        <w:rPr>
          <w:rFonts w:ascii="Arial" w:hAnsi="Arial" w:cs="Arial"/>
        </w:rPr>
      </w:pPr>
    </w:p>
    <w:p w14:paraId="65ABC149" w14:textId="77777777" w:rsidR="00B877D6" w:rsidRDefault="00B877D6">
      <w:pPr>
        <w:jc w:val="center"/>
        <w:rPr>
          <w:rFonts w:ascii="Arial" w:hAnsi="Arial" w:cs="Arial"/>
        </w:rPr>
      </w:pPr>
    </w:p>
    <w:p w14:paraId="0922F945" w14:textId="77777777" w:rsidR="00B877D6" w:rsidRDefault="00B877D6">
      <w:pPr>
        <w:sectPr w:rsidR="00B877D6">
          <w:headerReference w:type="default" r:id="rId9"/>
          <w:footerReference w:type="default" r:id="rId10"/>
          <w:footnotePr>
            <w:pos w:val="beneathText"/>
          </w:footnotePr>
          <w:pgSz w:w="12240" w:h="15840"/>
          <w:pgMar w:top="2395" w:right="1134" w:bottom="1792" w:left="1417" w:header="1417" w:footer="1132" w:gutter="0"/>
          <w:pgNumType w:start="2"/>
          <w:cols w:space="720"/>
        </w:sectPr>
      </w:pPr>
    </w:p>
    <w:p w14:paraId="1DC18730" w14:textId="77777777" w:rsidR="00F14074" w:rsidRPr="001705E7" w:rsidRDefault="00B877D6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>
        <w:lastRenderedPageBreak/>
        <w:fldChar w:fldCharType="begin"/>
      </w:r>
      <w:r>
        <w:instrText xml:space="preserve"> TOC \f \o "1-9" </w:instrText>
      </w:r>
      <w:r>
        <w:fldChar w:fldCharType="separate"/>
      </w:r>
      <w:r w:rsidR="00F14074" w:rsidRPr="00EA4F7A">
        <w:rPr>
          <w:noProof/>
          <w:lang w:val="es-ES_tradnl"/>
        </w:rPr>
        <w:t>1</w:t>
      </w:r>
      <w:r w:rsidR="00F14074"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="00F14074">
        <w:rPr>
          <w:noProof/>
        </w:rPr>
        <w:t>Modelo de requerimientos</w:t>
      </w:r>
      <w:r w:rsidR="00F14074">
        <w:rPr>
          <w:noProof/>
        </w:rPr>
        <w:tab/>
      </w:r>
      <w:r w:rsidR="00F14074">
        <w:rPr>
          <w:noProof/>
        </w:rPr>
        <w:fldChar w:fldCharType="begin"/>
      </w:r>
      <w:r w:rsidR="00F14074">
        <w:rPr>
          <w:noProof/>
        </w:rPr>
        <w:instrText xml:space="preserve"> PAGEREF _Toc495303753 \h </w:instrText>
      </w:r>
      <w:r w:rsidR="00F14074">
        <w:rPr>
          <w:noProof/>
        </w:rPr>
      </w:r>
      <w:r w:rsidR="00F14074">
        <w:rPr>
          <w:noProof/>
        </w:rPr>
        <w:fldChar w:fldCharType="separate"/>
      </w:r>
      <w:r w:rsidR="00F14074">
        <w:rPr>
          <w:noProof/>
        </w:rPr>
        <w:t>3</w:t>
      </w:r>
      <w:r w:rsidR="00F14074">
        <w:rPr>
          <w:noProof/>
        </w:rPr>
        <w:fldChar w:fldCharType="end"/>
      </w:r>
    </w:p>
    <w:p w14:paraId="246BFBFB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1.1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DAE80DB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924600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contenido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8942BD1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2.2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Observaciones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761C525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CD4FC93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navegación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1EA6EF6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3.2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AFD238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Modelo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209C1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Diagrama de presentación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1E258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4.2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 w:rsidRPr="00EA4F7A">
        <w:rPr>
          <w:noProof/>
          <w:lang w:val="es-MX"/>
        </w:rPr>
        <w:t>Consideraciones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2533B2" w14:textId="77777777" w:rsidR="00F14074" w:rsidRPr="001705E7" w:rsidRDefault="00F14074">
      <w:pPr>
        <w:pStyle w:val="TDC1"/>
        <w:tabs>
          <w:tab w:val="left" w:pos="566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Modelo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3CF287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5.1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Diagrama de procesos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3310E19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5.2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1: Creación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F67BAC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</w:pPr>
      <w:r w:rsidRPr="00EA4F7A">
        <w:rPr>
          <w:noProof/>
          <w:lang w:val="es-ES_tradnl"/>
        </w:rPr>
        <w:t>5.3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s-MX" w:eastAsia="en-US" w:bidi="ar-SA"/>
        </w:rPr>
        <w:tab/>
      </w:r>
      <w:r>
        <w:rPr>
          <w:noProof/>
        </w:rPr>
        <w:t>Proceso 2: Modificar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F33DDF" w14:textId="77777777" w:rsidR="00F14074" w:rsidRPr="001705E7" w:rsidRDefault="00F14074">
      <w:pPr>
        <w:pStyle w:val="TDC2"/>
        <w:tabs>
          <w:tab w:val="left" w:pos="849"/>
        </w:tabs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</w:pPr>
      <w:r w:rsidRPr="00EA4F7A">
        <w:rPr>
          <w:noProof/>
          <w:lang w:val="es-ES_tradnl"/>
        </w:rPr>
        <w:t>5.4</w:t>
      </w:r>
      <w:r w:rsidRPr="001705E7">
        <w:rPr>
          <w:rFonts w:ascii="Calibri" w:eastAsia="Times New Roman" w:hAnsi="Calibri" w:cs="Times New Roman"/>
          <w:noProof/>
          <w:sz w:val="22"/>
          <w:szCs w:val="22"/>
          <w:lang w:val="en-US" w:eastAsia="en-US" w:bidi="ar-SA"/>
        </w:rPr>
        <w:tab/>
      </w:r>
      <w:r>
        <w:rPr>
          <w:noProof/>
        </w:rPr>
        <w:t>Proceso 3: Eliminar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_Toc495303768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9949F3" w14:textId="77777777" w:rsidR="00B877D6" w:rsidRDefault="00B877D6">
      <w:pPr>
        <w:pStyle w:val="TDC3"/>
        <w:tabs>
          <w:tab w:val="clear" w:pos="9637"/>
          <w:tab w:val="left" w:pos="651"/>
          <w:tab w:val="left" w:pos="679"/>
          <w:tab w:val="right" w:leader="dot" w:pos="9689"/>
        </w:tabs>
        <w:sectPr w:rsidR="00B877D6">
          <w:footnotePr>
            <w:pos w:val="beneathText"/>
          </w:footnotePr>
          <w:type w:val="continuous"/>
          <w:pgSz w:w="12240" w:h="15840"/>
          <w:pgMar w:top="2395" w:right="1134" w:bottom="1792" w:left="1417" w:header="1417" w:footer="1132" w:gutter="0"/>
          <w:cols w:space="720"/>
        </w:sectPr>
      </w:pPr>
      <w:r>
        <w:fldChar w:fldCharType="end"/>
      </w:r>
    </w:p>
    <w:p w14:paraId="3AB6D7D5" w14:textId="77777777" w:rsidR="00B877D6" w:rsidRDefault="00B877D6">
      <w:pPr>
        <w:pStyle w:val="Textoindependiente"/>
        <w:rPr>
          <w:sz w:val="28"/>
          <w:szCs w:val="28"/>
        </w:rPr>
      </w:pPr>
    </w:p>
    <w:p w14:paraId="1382D030" w14:textId="3ABB967C" w:rsidR="00B877D6" w:rsidRDefault="009A0E5F">
      <w:pPr>
        <w:pStyle w:val="Textoindependiente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36"/>
          <w:szCs w:val="36"/>
        </w:rPr>
        <w:t xml:space="preserve">Diseño </w:t>
      </w:r>
      <w:r w:rsidR="00912B61">
        <w:rPr>
          <w:rFonts w:cs="Arial"/>
          <w:b/>
          <w:bCs/>
          <w:sz w:val="36"/>
          <w:szCs w:val="36"/>
        </w:rPr>
        <w:t>Consulta del estatus del informe de titulación</w:t>
      </w:r>
      <w:bookmarkStart w:id="0" w:name="_GoBack"/>
      <w:bookmarkEnd w:id="0"/>
    </w:p>
    <w:p w14:paraId="1C7971B2" w14:textId="77777777" w:rsidR="00B877D6" w:rsidRDefault="00B877D6">
      <w:pPr>
        <w:pStyle w:val="Textoindependiente"/>
        <w:jc w:val="center"/>
        <w:rPr>
          <w:rFonts w:cs="Arial"/>
          <w:b/>
          <w:bCs/>
          <w:sz w:val="28"/>
          <w:szCs w:val="28"/>
        </w:rPr>
      </w:pPr>
    </w:p>
    <w:p w14:paraId="7A0B6C3D" w14:textId="77777777" w:rsidR="00B877D6" w:rsidRDefault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bookmarkStart w:id="1" w:name="_Toc495303753"/>
      <w:r>
        <w:rPr>
          <w:szCs w:val="24"/>
        </w:rPr>
        <w:t>Modelo de requerimientos</w:t>
      </w:r>
      <w:bookmarkEnd w:id="1"/>
    </w:p>
    <w:p w14:paraId="2344514E" w14:textId="77777777" w:rsidR="008F6C47" w:rsidRDefault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2" w:name="_Toc495303754"/>
      <w:r>
        <w:t>Diagrama de casos de uso</w:t>
      </w:r>
      <w:bookmarkEnd w:id="2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852294" w14:paraId="22C87A9D" w14:textId="77777777" w:rsidTr="0007626A">
        <w:tc>
          <w:tcPr>
            <w:tcW w:w="9829" w:type="dxa"/>
            <w:shd w:val="clear" w:color="auto" w:fill="auto"/>
          </w:tcPr>
          <w:p w14:paraId="0EEFDB9B" w14:textId="758936F7" w:rsidR="00852294" w:rsidRDefault="00FF2EBB" w:rsidP="00BF592C">
            <w:pPr>
              <w:pStyle w:val="InfoBlue"/>
              <w:tabs>
                <w:tab w:val="clear" w:pos="426"/>
                <w:tab w:val="left" w:pos="705"/>
              </w:tabs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2C0E8A68" wp14:editId="6878A24D">
                  <wp:extent cx="5486400" cy="2312276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0383" t="34139" r="35284" b="32629"/>
                          <a:stretch/>
                        </pic:blipFill>
                        <pic:spPr bwMode="auto">
                          <a:xfrm>
                            <a:off x="0" y="0"/>
                            <a:ext cx="5490820" cy="2314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A072" w14:textId="77777777" w:rsidR="008F6C47" w:rsidRPr="008F6C47" w:rsidRDefault="008F6C47" w:rsidP="008F6C47">
      <w:pPr>
        <w:pStyle w:val="Textoindependiente"/>
      </w:pPr>
    </w:p>
    <w:p w14:paraId="325BECDD" w14:textId="77777777" w:rsidR="00BF592C" w:rsidRDefault="00BF592C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0B9A9DA7" w14:textId="77777777" w:rsidR="00BF592C" w:rsidRDefault="00BF592C" w:rsidP="00BF592C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3" w:name="_Toc495303755"/>
      <w:r w:rsidR="002142F3">
        <w:rPr>
          <w:szCs w:val="24"/>
        </w:rPr>
        <w:lastRenderedPageBreak/>
        <w:t>Modelo de contenido</w:t>
      </w:r>
      <w:bookmarkEnd w:id="3"/>
    </w:p>
    <w:p w14:paraId="459EB5BB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4" w:name="_Toc495303756"/>
      <w:r>
        <w:t>Diagrama de contenido</w:t>
      </w:r>
      <w:bookmarkEnd w:id="4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6BED0B7E" w14:textId="77777777" w:rsidTr="000E41A9">
        <w:tc>
          <w:tcPr>
            <w:tcW w:w="9829" w:type="dxa"/>
            <w:shd w:val="clear" w:color="auto" w:fill="auto"/>
          </w:tcPr>
          <w:p w14:paraId="086993AD" w14:textId="77777777" w:rsidR="00BF592C" w:rsidRDefault="00F31CFA" w:rsidP="00BF592C">
            <w:pPr>
              <w:pStyle w:val="InfoBlue"/>
              <w:tabs>
                <w:tab w:val="clear" w:pos="426"/>
                <w:tab w:val="left" w:pos="705"/>
              </w:tabs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s-MX" w:eastAsia="x-none" w:bidi="x-none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3EA855C2" wp14:editId="2548E4F5">
                  <wp:extent cx="2028825" cy="1590160"/>
                  <wp:effectExtent l="0" t="0" r="0" b="0"/>
                  <wp:docPr id="14" name="Imagen 14" descr="D:\Pictures\Screenshots\Captura de pantalla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Pictures\Screenshots\Captura de pantalla (6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30" t="36068" r="52636" b="48828"/>
                          <a:stretch/>
                        </pic:blipFill>
                        <pic:spPr bwMode="auto">
                          <a:xfrm>
                            <a:off x="0" y="0"/>
                            <a:ext cx="2050487" cy="1607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76C24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276C24">
              <w:rPr>
                <w:noProof/>
                <w:lang w:val="es-MX" w:eastAsia="es-MX" w:bidi="ar-SA"/>
              </w:rPr>
              <w:drawing>
                <wp:inline distT="0" distB="0" distL="0" distR="0" wp14:anchorId="494F0516" wp14:editId="00257A18">
                  <wp:extent cx="1906067" cy="1590675"/>
                  <wp:effectExtent l="0" t="0" r="0" b="0"/>
                  <wp:docPr id="3" name="Imagen 3" descr="D:\Pictures\Screenshots\Captura de pantalla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Pictures\Screenshots\Captura de pantalla (6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82" t="53125" r="25842" b="31771"/>
                          <a:stretch/>
                        </pic:blipFill>
                        <pic:spPr bwMode="auto">
                          <a:xfrm>
                            <a:off x="0" y="0"/>
                            <a:ext cx="1906067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76C24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276C24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s-MX" w:eastAsia="es-MX" w:bidi="ar-SA"/>
              </w:rPr>
              <w:drawing>
                <wp:inline distT="0" distB="0" distL="0" distR="0" wp14:anchorId="3F51C6C3" wp14:editId="654E5040">
                  <wp:extent cx="1735698" cy="1581150"/>
                  <wp:effectExtent l="0" t="0" r="0" b="0"/>
                  <wp:docPr id="4" name="Imagen 4" descr="D:\Pictures\Screenshots\Captura de pantalla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ictures\Screenshots\Captura de pantalla (6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55" t="15495" r="36457" b="67188"/>
                          <a:stretch/>
                        </pic:blipFill>
                        <pic:spPr bwMode="auto">
                          <a:xfrm>
                            <a:off x="0" y="0"/>
                            <a:ext cx="1735698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AEAB42" w14:textId="05D84BCC" w:rsidR="00276C24" w:rsidRPr="00276C24" w:rsidRDefault="00276C24" w:rsidP="00BF592C">
            <w:pPr>
              <w:pStyle w:val="InfoBlue"/>
              <w:tabs>
                <w:tab w:val="clear" w:pos="426"/>
                <w:tab w:val="left" w:pos="705"/>
              </w:tabs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339796FD" wp14:editId="007F92CF">
                  <wp:extent cx="1581150" cy="1716126"/>
                  <wp:effectExtent l="0" t="0" r="0" b="0"/>
                  <wp:docPr id="5" name="Imagen 5" descr="D:\Pictures\Screenshots\Captura de pantalla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ictures\Screenshots\Captura de pantalla (68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89" t="65755" r="43652" b="18880"/>
                          <a:stretch/>
                        </pic:blipFill>
                        <pic:spPr bwMode="auto">
                          <a:xfrm>
                            <a:off x="0" y="0"/>
                            <a:ext cx="1581150" cy="1716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EDF2D" w14:textId="77777777" w:rsidR="00BF592C" w:rsidRPr="008F6C47" w:rsidRDefault="00BF592C" w:rsidP="00BF592C">
      <w:pPr>
        <w:pStyle w:val="Textoindependiente"/>
      </w:pPr>
    </w:p>
    <w:p w14:paraId="2424ABAC" w14:textId="77777777" w:rsidR="00BF592C" w:rsidRDefault="002142F3" w:rsidP="00BF592C">
      <w:pPr>
        <w:pStyle w:val="Ttulo2"/>
        <w:numPr>
          <w:ilvl w:val="1"/>
          <w:numId w:val="2"/>
        </w:numPr>
        <w:tabs>
          <w:tab w:val="left" w:pos="726"/>
        </w:tabs>
      </w:pPr>
      <w:bookmarkStart w:id="5" w:name="_Toc495303757"/>
      <w:r>
        <w:t>Observaciones</w:t>
      </w:r>
      <w:bookmarkEnd w:id="5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F592C" w14:paraId="3A7AB561" w14:textId="77777777" w:rsidTr="000E41A9">
        <w:tc>
          <w:tcPr>
            <w:tcW w:w="9829" w:type="dxa"/>
            <w:shd w:val="clear" w:color="auto" w:fill="auto"/>
          </w:tcPr>
          <w:p w14:paraId="2DDAB5BC" w14:textId="77777777" w:rsidR="00BF592C" w:rsidRDefault="002142F3" w:rsidP="002142F3">
            <w:r>
              <w:t>Ninguna</w:t>
            </w:r>
          </w:p>
        </w:tc>
      </w:tr>
    </w:tbl>
    <w:p w14:paraId="108D1A0A" w14:textId="77777777" w:rsidR="00BF592C" w:rsidRDefault="00BF592C" w:rsidP="00BF592C">
      <w:pPr>
        <w:pStyle w:val="InfoBlue"/>
      </w:pPr>
    </w:p>
    <w:p w14:paraId="102CB645" w14:textId="77777777" w:rsidR="00E93E44" w:rsidRDefault="00E93E44" w:rsidP="00511A2A">
      <w:pPr>
        <w:pStyle w:val="Ttulo1"/>
        <w:tabs>
          <w:tab w:val="clear" w:pos="1287"/>
          <w:tab w:val="left" w:pos="363"/>
        </w:tabs>
        <w:ind w:left="0" w:firstLine="0"/>
      </w:pPr>
    </w:p>
    <w:p w14:paraId="1E59373B" w14:textId="77777777" w:rsidR="00BC4F02" w:rsidRPr="00403C56" w:rsidRDefault="00E93E44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6" w:name="_Toc495303758"/>
      <w:r w:rsidR="00BC4F02">
        <w:rPr>
          <w:szCs w:val="24"/>
          <w:lang w:val="es-MX"/>
        </w:rPr>
        <w:lastRenderedPageBreak/>
        <w:t>Modelo de navegación</w:t>
      </w:r>
      <w:bookmarkEnd w:id="6"/>
    </w:p>
    <w:p w14:paraId="5FA894D2" w14:textId="2B47C59D" w:rsidR="00BC4F02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7" w:name="_Toc495303759"/>
      <w:r>
        <w:rPr>
          <w:lang w:val="es-MX"/>
        </w:rPr>
        <w:t>Diagrama de navegación</w:t>
      </w:r>
      <w:bookmarkEnd w:id="7"/>
    </w:p>
    <w:p w14:paraId="477FE0D4" w14:textId="58DA5715" w:rsidR="009A0E5F" w:rsidRDefault="009A0E5F" w:rsidP="009A0E5F">
      <w:pPr>
        <w:pStyle w:val="Textoindependiente"/>
        <w:rPr>
          <w:lang w:val="es-MX"/>
        </w:rPr>
      </w:pPr>
    </w:p>
    <w:p w14:paraId="0FE0F57E" w14:textId="77777777" w:rsidR="009A0E5F" w:rsidRPr="009A0E5F" w:rsidRDefault="009A0E5F" w:rsidP="009A0E5F">
      <w:pPr>
        <w:pStyle w:val="Textoindependiente"/>
        <w:rPr>
          <w:lang w:val="es-MX"/>
        </w:rPr>
      </w:pPr>
    </w:p>
    <w:tbl>
      <w:tblPr>
        <w:tblW w:w="0" w:type="auto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91"/>
      </w:tblGrid>
      <w:tr w:rsidR="00BC4F02" w:rsidRPr="00403C56" w14:paraId="0A960610" w14:textId="77777777" w:rsidTr="009A0E5F">
        <w:tc>
          <w:tcPr>
            <w:tcW w:w="9684" w:type="dxa"/>
            <w:shd w:val="clear" w:color="auto" w:fill="auto"/>
          </w:tcPr>
          <w:p w14:paraId="61621394" w14:textId="1B3342E0" w:rsidR="00BC4F02" w:rsidRPr="00403C56" w:rsidRDefault="002D0EC5" w:rsidP="009A0E5F">
            <w:pPr>
              <w:rPr>
                <w:lang w:val="es-MX"/>
              </w:rPr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1899406D" wp14:editId="05C17D44">
                  <wp:extent cx="6143625" cy="2872343"/>
                  <wp:effectExtent l="0" t="0" r="0" b="444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6794" t="22054" r="14731" b="12689"/>
                          <a:stretch/>
                        </pic:blipFill>
                        <pic:spPr bwMode="auto">
                          <a:xfrm>
                            <a:off x="0" y="0"/>
                            <a:ext cx="6164406" cy="2882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733981" w14:textId="77777777" w:rsidR="00BC4F02" w:rsidRPr="00403C56" w:rsidRDefault="00BC4F02" w:rsidP="00BC4F02">
      <w:pPr>
        <w:pStyle w:val="Textoindependiente"/>
        <w:rPr>
          <w:lang w:val="es-MX"/>
        </w:rPr>
      </w:pPr>
    </w:p>
    <w:p w14:paraId="3771CB5A" w14:textId="77777777" w:rsidR="00BC4F02" w:rsidRPr="00403C56" w:rsidRDefault="00BC4F02" w:rsidP="00BC4F02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8" w:name="_Toc495303760"/>
      <w:r>
        <w:rPr>
          <w:lang w:val="es-MX"/>
        </w:rPr>
        <w:t>Consideraciones</w:t>
      </w:r>
      <w:bookmarkEnd w:id="8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BC4F02" w:rsidRPr="00403C56" w14:paraId="5B43CABC" w14:textId="77777777" w:rsidTr="001705E7">
        <w:tc>
          <w:tcPr>
            <w:tcW w:w="9829" w:type="dxa"/>
            <w:shd w:val="clear" w:color="auto" w:fill="auto"/>
          </w:tcPr>
          <w:p w14:paraId="23930C18" w14:textId="77777777" w:rsidR="00BC4F02" w:rsidRPr="00403C56" w:rsidRDefault="000A3218" w:rsidP="00BC4F02">
            <w:pPr>
              <w:rPr>
                <w:lang w:val="es-MX"/>
              </w:rPr>
            </w:pPr>
            <w:r>
              <w:rPr>
                <w:lang w:val="es-MX"/>
              </w:rPr>
              <w:t>Ninguna</w:t>
            </w:r>
          </w:p>
        </w:tc>
      </w:tr>
    </w:tbl>
    <w:p w14:paraId="52C57C37" w14:textId="77777777" w:rsidR="00BC4F02" w:rsidRPr="00403C56" w:rsidRDefault="00BC4F02" w:rsidP="00BC4F02">
      <w:pPr>
        <w:pStyle w:val="InfoBlue"/>
        <w:rPr>
          <w:lang w:val="es-MX"/>
        </w:rPr>
      </w:pPr>
    </w:p>
    <w:p w14:paraId="7D3B35B9" w14:textId="77777777" w:rsidR="00E93E44" w:rsidRPr="00403C56" w:rsidRDefault="00BC4F02" w:rsidP="00BC4F02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  <w:lang w:val="es-MX"/>
        </w:rPr>
      </w:pPr>
      <w:r>
        <w:br w:type="page"/>
      </w:r>
      <w:bookmarkStart w:id="9" w:name="_Toc495303761"/>
      <w:r w:rsidR="002142F3">
        <w:rPr>
          <w:szCs w:val="24"/>
          <w:lang w:val="es-MX"/>
        </w:rPr>
        <w:lastRenderedPageBreak/>
        <w:t>Modelo de presentación</w:t>
      </w:r>
      <w:bookmarkEnd w:id="9"/>
    </w:p>
    <w:p w14:paraId="6389020D" w14:textId="77777777" w:rsidR="00E93E44" w:rsidRPr="00403C56" w:rsidRDefault="002142F3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0" w:name="_Toc495303762"/>
      <w:r>
        <w:rPr>
          <w:lang w:val="es-MX"/>
        </w:rPr>
        <w:t>Diagrama de presentación</w:t>
      </w:r>
      <w:bookmarkEnd w:id="10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6EA8BF08" w14:textId="77777777" w:rsidTr="000E41A9">
        <w:tc>
          <w:tcPr>
            <w:tcW w:w="9829" w:type="dxa"/>
            <w:shd w:val="clear" w:color="auto" w:fill="auto"/>
          </w:tcPr>
          <w:p w14:paraId="1A2092B4" w14:textId="1AA93B1B" w:rsidR="00E93E44" w:rsidRPr="00403C56" w:rsidRDefault="00FF2EBB" w:rsidP="00677C27">
            <w:pPr>
              <w:rPr>
                <w:lang w:val="es-MX"/>
              </w:rPr>
            </w:pPr>
            <w:r w:rsidRPr="00FF2EBB">
              <w:rPr>
                <w:i/>
                <w:iCs/>
                <w:noProof/>
                <w:lang w:val="es-MX" w:eastAsia="es-MX" w:bidi="ar-SA"/>
              </w:rPr>
              <w:drawing>
                <wp:inline distT="0" distB="0" distL="0" distR="0" wp14:anchorId="6A21E3B6" wp14:editId="43DCFA72">
                  <wp:extent cx="5076825" cy="2637492"/>
                  <wp:effectExtent l="0" t="0" r="0" b="0"/>
                  <wp:docPr id="13" name="Imagen 13" descr="https://lh4.googleusercontent.com/w8lcpamenPff4mCHWpS8dyo_xsB27tQlxQGnir_9NHN2yLxqTkITbwhoAdFWoWq-g-VJkHs4xR0Sw8cOS8SUbOxTvOW6UDdLT9Jnt3pFtSClezh52GLFz8u5FNfZ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w8lcpamenPff4mCHWpS8dyo_xsB27tQlxQGnir_9NHN2yLxqTkITbwhoAdFWoWq-g-VJkHs4xR0Sw8cOS8SUbOxTvOW6UDdLT9Jnt3pFtSClezh52GLFz8u5FNfZp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38" t="43539" r="28536" b="18939"/>
                          <a:stretch/>
                        </pic:blipFill>
                        <pic:spPr bwMode="auto">
                          <a:xfrm>
                            <a:off x="0" y="0"/>
                            <a:ext cx="5076825" cy="2637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58639" w14:textId="77777777" w:rsidR="00E93E44" w:rsidRPr="00403C56" w:rsidRDefault="00E93E44" w:rsidP="00E93E44">
      <w:pPr>
        <w:pStyle w:val="Textoindependiente"/>
        <w:rPr>
          <w:lang w:val="es-MX"/>
        </w:rPr>
      </w:pPr>
    </w:p>
    <w:p w14:paraId="00EB1D57" w14:textId="77777777" w:rsidR="00E93E44" w:rsidRPr="00403C56" w:rsidRDefault="00E93E44" w:rsidP="00E93E44">
      <w:pPr>
        <w:pStyle w:val="Ttulo2"/>
        <w:numPr>
          <w:ilvl w:val="1"/>
          <w:numId w:val="2"/>
        </w:numPr>
        <w:tabs>
          <w:tab w:val="left" w:pos="726"/>
        </w:tabs>
        <w:rPr>
          <w:lang w:val="es-MX"/>
        </w:rPr>
      </w:pPr>
      <w:bookmarkStart w:id="11" w:name="_Toc418665905"/>
      <w:bookmarkStart w:id="12" w:name="_Toc495303763"/>
      <w:r>
        <w:rPr>
          <w:lang w:val="es-MX"/>
        </w:rPr>
        <w:t>Consideraciones</w:t>
      </w:r>
      <w:bookmarkEnd w:id="11"/>
      <w:bookmarkEnd w:id="12"/>
    </w:p>
    <w:tbl>
      <w:tblPr>
        <w:tblW w:w="0" w:type="auto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00"/>
      </w:tblGrid>
      <w:tr w:rsidR="00E93E44" w:rsidRPr="00403C56" w14:paraId="3527090E" w14:textId="77777777" w:rsidTr="000E41A9">
        <w:tc>
          <w:tcPr>
            <w:tcW w:w="9829" w:type="dxa"/>
            <w:shd w:val="clear" w:color="auto" w:fill="auto"/>
          </w:tcPr>
          <w:p w14:paraId="56D143E8" w14:textId="6CAF0A52" w:rsidR="00E93E44" w:rsidRPr="00403C56" w:rsidRDefault="00677C27" w:rsidP="00677C27">
            <w:pPr>
              <w:rPr>
                <w:lang w:val="es-MX"/>
              </w:rPr>
            </w:pPr>
            <w:r>
              <w:rPr>
                <w:lang w:val="es-MX"/>
              </w:rPr>
              <w:t>El tamaño y combinación de colores de la presentación será ajustado a la hoja de estilo de la aplicación WEB</w:t>
            </w:r>
            <w:r w:rsidR="001F5403">
              <w:rPr>
                <w:lang w:val="es-MX"/>
              </w:rPr>
              <w:t xml:space="preserve"> y a su vez serán considerados los colores de la institución</w:t>
            </w:r>
          </w:p>
        </w:tc>
      </w:tr>
    </w:tbl>
    <w:p w14:paraId="359320FF" w14:textId="77777777" w:rsidR="00E93E44" w:rsidRPr="00403C56" w:rsidRDefault="00E93E44" w:rsidP="00E93E44">
      <w:pPr>
        <w:pStyle w:val="InfoBlue"/>
        <w:rPr>
          <w:lang w:val="es-MX"/>
        </w:rPr>
      </w:pPr>
    </w:p>
    <w:p w14:paraId="6865B857" w14:textId="77777777" w:rsidR="002142F3" w:rsidRDefault="002142F3" w:rsidP="002142F3">
      <w:pPr>
        <w:pStyle w:val="Ttulo1"/>
        <w:numPr>
          <w:ilvl w:val="0"/>
          <w:numId w:val="2"/>
        </w:numPr>
        <w:tabs>
          <w:tab w:val="left" w:pos="363"/>
        </w:tabs>
        <w:rPr>
          <w:szCs w:val="24"/>
        </w:rPr>
      </w:pPr>
      <w:r>
        <w:br w:type="page"/>
      </w:r>
      <w:bookmarkStart w:id="13" w:name="_Toc495303764"/>
      <w:r>
        <w:rPr>
          <w:szCs w:val="24"/>
        </w:rPr>
        <w:lastRenderedPageBreak/>
        <w:t>Modelo de procesos</w:t>
      </w:r>
      <w:bookmarkEnd w:id="13"/>
    </w:p>
    <w:p w14:paraId="215DDC6A" w14:textId="77777777" w:rsidR="002142F3" w:rsidRDefault="002142F3" w:rsidP="002142F3">
      <w:pPr>
        <w:pStyle w:val="Ttulo2"/>
        <w:numPr>
          <w:ilvl w:val="1"/>
          <w:numId w:val="2"/>
        </w:numPr>
        <w:tabs>
          <w:tab w:val="left" w:pos="726"/>
        </w:tabs>
      </w:pPr>
      <w:bookmarkStart w:id="14" w:name="_Toc495303765"/>
      <w:r>
        <w:t>Diagrama de procesos</w:t>
      </w:r>
      <w:bookmarkEnd w:id="14"/>
    </w:p>
    <w:p w14:paraId="35813C92" w14:textId="77777777" w:rsidR="008079AB" w:rsidRPr="008079AB" w:rsidRDefault="008079AB" w:rsidP="008079AB">
      <w:pPr>
        <w:pStyle w:val="Textoindependiente"/>
      </w:pPr>
    </w:p>
    <w:tbl>
      <w:tblPr>
        <w:tblW w:w="10072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72"/>
      </w:tblGrid>
      <w:tr w:rsidR="002142F3" w14:paraId="58E3E346" w14:textId="77777777" w:rsidTr="00A76DC0">
        <w:trPr>
          <w:trHeight w:val="4418"/>
        </w:trPr>
        <w:tc>
          <w:tcPr>
            <w:tcW w:w="10072" w:type="dxa"/>
            <w:shd w:val="clear" w:color="auto" w:fill="auto"/>
          </w:tcPr>
          <w:p w14:paraId="28DD9D2F" w14:textId="25C235B0" w:rsidR="002142F3" w:rsidRDefault="002D0EC5" w:rsidP="0009190B">
            <w:r>
              <w:rPr>
                <w:noProof/>
                <w:lang w:val="es-MX" w:eastAsia="es-MX" w:bidi="ar-SA"/>
              </w:rPr>
              <w:drawing>
                <wp:inline distT="0" distB="0" distL="0" distR="0" wp14:anchorId="2692553D" wp14:editId="2B952F92">
                  <wp:extent cx="4429125" cy="4487660"/>
                  <wp:effectExtent l="0" t="0" r="0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326" t="19939" r="44116" b="10574"/>
                          <a:stretch/>
                        </pic:blipFill>
                        <pic:spPr bwMode="auto">
                          <a:xfrm>
                            <a:off x="0" y="0"/>
                            <a:ext cx="4434362" cy="4492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E8E7AA" w14:textId="47F4C940" w:rsidR="00AF592E" w:rsidRDefault="00AF592E" w:rsidP="00AF592E">
      <w:pPr>
        <w:pStyle w:val="Ttulo2"/>
        <w:numPr>
          <w:ilvl w:val="1"/>
          <w:numId w:val="35"/>
        </w:numPr>
      </w:pPr>
      <w:bookmarkStart w:id="15" w:name="_Toc22075220"/>
      <w:r>
        <w:lastRenderedPageBreak/>
        <w:t xml:space="preserve">Proceso 1: </w:t>
      </w:r>
      <w:bookmarkEnd w:id="15"/>
      <w:r>
        <w:t>Consulta del estatus del informe de titulación</w:t>
      </w:r>
    </w:p>
    <w:tbl>
      <w:tblPr>
        <w:tblW w:w="9900" w:type="dxa"/>
        <w:tblInd w:w="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0"/>
      </w:tblGrid>
      <w:tr w:rsidR="00AF592E" w14:paraId="7F5238B9" w14:textId="77777777" w:rsidTr="009B1509">
        <w:tc>
          <w:tcPr>
            <w:tcW w:w="9900" w:type="dxa"/>
            <w:shd w:val="clear" w:color="auto" w:fill="auto"/>
          </w:tcPr>
          <w:p w14:paraId="2F0C20C7" w14:textId="47A1BB35" w:rsidR="00AF592E" w:rsidRDefault="008F6B89" w:rsidP="009B1509">
            <w:pPr>
              <w:jc w:val="center"/>
            </w:pPr>
            <w:r>
              <w:rPr>
                <w:noProof/>
                <w:lang w:val="es-MX" w:eastAsia="es-MX" w:bidi="ar-SA"/>
              </w:rPr>
              <w:drawing>
                <wp:inline distT="0" distB="0" distL="0" distR="0" wp14:anchorId="2297C615" wp14:editId="66DB1730">
                  <wp:extent cx="2371725" cy="6969224"/>
                  <wp:effectExtent l="0" t="0" r="0" b="317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2103" t="35347" r="56856" b="6948"/>
                          <a:stretch/>
                        </pic:blipFill>
                        <pic:spPr bwMode="auto">
                          <a:xfrm>
                            <a:off x="0" y="0"/>
                            <a:ext cx="2375211" cy="6979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F4825" w14:textId="77777777" w:rsidR="00852294" w:rsidRDefault="00852294" w:rsidP="00511A2A">
      <w:pPr>
        <w:pStyle w:val="Ttulo1"/>
        <w:tabs>
          <w:tab w:val="clear" w:pos="1287"/>
          <w:tab w:val="left" w:pos="363"/>
        </w:tabs>
        <w:ind w:left="0" w:firstLine="0"/>
      </w:pPr>
    </w:p>
    <w:sectPr w:rsidR="00852294">
      <w:footnotePr>
        <w:pos w:val="beneathText"/>
      </w:footnotePr>
      <w:pgSz w:w="12240" w:h="15840"/>
      <w:pgMar w:top="1417" w:right="1134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1C1696" w14:textId="77777777" w:rsidR="00722417" w:rsidRDefault="00722417">
      <w:r>
        <w:separator/>
      </w:r>
    </w:p>
  </w:endnote>
  <w:endnote w:type="continuationSeparator" w:id="0">
    <w:p w14:paraId="5ADAEDC2" w14:textId="77777777" w:rsidR="00722417" w:rsidRDefault="00722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imbus Roman No9 L">
    <w:altName w:val="Times New Roman"/>
    <w:charset w:val="00"/>
    <w:family w:val="roman"/>
    <w:pitch w:val="variable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Nimbus Sans L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781"/>
      <w:gridCol w:w="1908"/>
    </w:tblGrid>
    <w:tr w:rsidR="00B877D6" w14:paraId="3D0A7B59" w14:textId="77777777">
      <w:trPr>
        <w:tblHeader/>
      </w:trPr>
      <w:tc>
        <w:tcPr>
          <w:tcW w:w="7781" w:type="dxa"/>
        </w:tcPr>
        <w:p w14:paraId="735901EF" w14:textId="77777777" w:rsidR="00B877D6" w:rsidRDefault="00B877D6">
          <w:pPr>
            <w:pStyle w:val="InfoBlue"/>
            <w:rPr>
              <w:lang w:val="es-ES_tradnl"/>
            </w:rPr>
          </w:pPr>
        </w:p>
      </w:tc>
      <w:tc>
        <w:tcPr>
          <w:tcW w:w="1908" w:type="dxa"/>
        </w:tcPr>
        <w:p w14:paraId="38AC1766" w14:textId="77777777" w:rsidR="00B877D6" w:rsidRDefault="00B877D6">
          <w:pPr>
            <w:pStyle w:val="TableContents"/>
            <w:jc w:val="right"/>
          </w:pPr>
          <w: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12B61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 </w:instrText>
          </w:r>
          <w:r>
            <w:fldChar w:fldCharType="separate"/>
          </w:r>
          <w:r w:rsidR="00CC56AF">
            <w:rPr>
              <w:noProof/>
            </w:rPr>
            <w:t>10</w:t>
          </w:r>
          <w:r>
            <w:fldChar w:fldCharType="end"/>
          </w:r>
        </w:p>
      </w:tc>
    </w:tr>
  </w:tbl>
  <w:p w14:paraId="562AD042" w14:textId="77777777" w:rsidR="00B877D6" w:rsidRDefault="00B877D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AFB847" w14:textId="77777777" w:rsidR="00722417" w:rsidRDefault="00722417">
      <w:r>
        <w:separator/>
      </w:r>
    </w:p>
  </w:footnote>
  <w:footnote w:type="continuationSeparator" w:id="0">
    <w:p w14:paraId="04BFE5DF" w14:textId="77777777" w:rsidR="00722417" w:rsidRDefault="007224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29" w:type="dxa"/>
      <w:tblLayout w:type="fixed"/>
      <w:tblLook w:val="0000" w:firstRow="0" w:lastRow="0" w:firstColumn="0" w:lastColumn="0" w:noHBand="0" w:noVBand="0"/>
    </w:tblPr>
    <w:tblGrid>
      <w:gridCol w:w="7511"/>
      <w:gridCol w:w="2141"/>
    </w:tblGrid>
    <w:tr w:rsidR="00821E9A" w14:paraId="555B6A73" w14:textId="77777777">
      <w:tc>
        <w:tcPr>
          <w:tcW w:w="9652" w:type="dxa"/>
          <w:gridSpan w:val="2"/>
        </w:tcPr>
        <w:p w14:paraId="0927C273" w14:textId="77777777" w:rsidR="00B877D6" w:rsidRDefault="002142F3" w:rsidP="00821E9A">
          <w:pPr>
            <w:snapToGrid w:val="0"/>
          </w:pPr>
          <w:r>
            <w:t>TSP</w:t>
          </w:r>
        </w:p>
      </w:tc>
    </w:tr>
    <w:tr w:rsidR="00821E9A" w14:paraId="6C89151D" w14:textId="77777777">
      <w:tc>
        <w:tcPr>
          <w:tcW w:w="7511" w:type="dxa"/>
        </w:tcPr>
        <w:p w14:paraId="2F0FB238" w14:textId="77777777" w:rsidR="00B877D6" w:rsidRDefault="002142F3" w:rsidP="00511A2A">
          <w:pPr>
            <w:rPr>
              <w:sz w:val="20"/>
              <w:szCs w:val="20"/>
              <w:lang w:val="es-ES_tradnl"/>
            </w:rPr>
          </w:pPr>
          <w:r>
            <w:rPr>
              <w:sz w:val="20"/>
              <w:szCs w:val="20"/>
            </w:rPr>
            <w:t>Diseño UWE UML</w:t>
          </w:r>
        </w:p>
      </w:tc>
      <w:tc>
        <w:tcPr>
          <w:tcW w:w="2141" w:type="dxa"/>
        </w:tcPr>
        <w:p w14:paraId="0834CC2A" w14:textId="77777777" w:rsidR="00B877D6" w:rsidRDefault="00B877D6">
          <w:pPr>
            <w:rPr>
              <w:sz w:val="20"/>
              <w:szCs w:val="20"/>
              <w:lang w:val="es-ES_tradnl"/>
            </w:rPr>
          </w:pPr>
        </w:p>
      </w:tc>
    </w:tr>
  </w:tbl>
  <w:p w14:paraId="61FBD9AB" w14:textId="77777777" w:rsidR="00B877D6" w:rsidRDefault="00B877D6">
    <w:pPr>
      <w:rPr>
        <w:rFonts w:ascii="Arial" w:hAnsi="Arial" w:cs="Arial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 %1 "/>
      <w:lvlJc w:val="left"/>
      <w:pPr>
        <w:tabs>
          <w:tab w:val="num" w:pos="1287"/>
        </w:tabs>
        <w:ind w:left="1287" w:hanging="567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720"/>
        </w:tabs>
        <w:ind w:left="720" w:firstLine="0"/>
      </w:pPr>
      <w:rPr>
        <w:rFonts w:ascii="Arial" w:hAnsi="Arial"/>
        <w:sz w:val="20"/>
        <w:szCs w:val="20"/>
        <w:lang w:val="es-ES_tradnl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0">
    <w:nsid w:val="06482E7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0F13A2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A4D546C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B223E20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B9619C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3B52E1A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3C546F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17">
    <w:nsid w:val="1C575A7D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AD4F71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0B114C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B64A5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B129A9"/>
    <w:multiLevelType w:val="hybridMultilevel"/>
    <w:tmpl w:val="C83A177C"/>
    <w:lvl w:ilvl="0" w:tplc="2DC6767C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C25C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C6D9A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0612B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D451D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50985E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CC0B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DEC38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7EDF7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AC94597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AFA0F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BD3063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5">
    <w:nsid w:val="516B41DB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6D7B90"/>
    <w:multiLevelType w:val="multilevel"/>
    <w:tmpl w:val="00000002"/>
    <w:lvl w:ilvl="0">
      <w:start w:val="1"/>
      <w:numFmt w:val="decimal"/>
      <w:lvlText w:val=" %1 "/>
      <w:lvlJc w:val="left"/>
      <w:pPr>
        <w:tabs>
          <w:tab w:val="num" w:pos="363"/>
        </w:tabs>
        <w:ind w:left="363" w:hanging="363"/>
      </w:pPr>
      <w:rPr>
        <w:rFonts w:ascii="Arial" w:hAnsi="Arial"/>
        <w:sz w:val="20"/>
        <w:szCs w:val="20"/>
        <w:lang w:val="es-ES_tradnl"/>
      </w:rPr>
    </w:lvl>
    <w:lvl w:ilvl="1">
      <w:start w:val="1"/>
      <w:numFmt w:val="decimal"/>
      <w:lvlText w:val=" %1.%2 "/>
      <w:lvlJc w:val="left"/>
      <w:pPr>
        <w:tabs>
          <w:tab w:val="num" w:pos="726"/>
        </w:tabs>
        <w:ind w:left="726" w:hanging="363"/>
      </w:pPr>
      <w:rPr>
        <w:rFonts w:ascii="Arial" w:hAnsi="Arial"/>
        <w:sz w:val="20"/>
        <w:szCs w:val="20"/>
        <w:lang w:val="es-ES_tradnl"/>
      </w:rPr>
    </w:lvl>
    <w:lvl w:ilvl="2">
      <w:start w:val="1"/>
      <w:numFmt w:val="decimal"/>
      <w:lvlText w:val=" %1.%2.%3 "/>
      <w:lvlJc w:val="left"/>
      <w:pPr>
        <w:tabs>
          <w:tab w:val="num" w:pos="1074"/>
        </w:tabs>
        <w:ind w:left="1074" w:hanging="360"/>
      </w:pPr>
      <w:rPr>
        <w:rFonts w:ascii="Arial" w:hAnsi="Arial"/>
        <w:sz w:val="20"/>
        <w:szCs w:val="20"/>
        <w:lang w:val="es-ES_tradnl"/>
      </w:r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  <w:rPr>
        <w:rFonts w:ascii="Arial" w:hAnsi="Arial"/>
        <w:sz w:val="20"/>
        <w:szCs w:val="20"/>
        <w:lang w:val="es-ES_tradnl"/>
      </w:r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  <w:rPr>
        <w:rFonts w:ascii="Arial" w:hAnsi="Arial"/>
        <w:sz w:val="20"/>
        <w:szCs w:val="20"/>
        <w:lang w:val="es-ES_tradnl"/>
      </w:r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  <w:rPr>
        <w:rFonts w:ascii="Arial" w:hAnsi="Arial"/>
        <w:sz w:val="20"/>
        <w:szCs w:val="20"/>
        <w:lang w:val="es-ES_tradnl"/>
      </w:r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  <w:rPr>
        <w:rFonts w:ascii="Arial" w:hAnsi="Arial"/>
        <w:sz w:val="20"/>
        <w:szCs w:val="20"/>
        <w:lang w:val="es-ES_tradnl"/>
      </w:r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  <w:rPr>
        <w:rFonts w:ascii="Arial" w:hAnsi="Arial"/>
        <w:sz w:val="20"/>
        <w:szCs w:val="20"/>
        <w:lang w:val="es-ES_tradnl"/>
      </w:r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  <w:rPr>
        <w:rFonts w:ascii="Arial" w:hAnsi="Arial"/>
        <w:sz w:val="20"/>
        <w:szCs w:val="20"/>
        <w:lang w:val="es-ES_tradnl"/>
      </w:rPr>
    </w:lvl>
  </w:abstractNum>
  <w:abstractNum w:abstractNumId="27">
    <w:nsid w:val="5BCC5EE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BB5C60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223186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443CF1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576126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407C0E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3E2464"/>
    <w:multiLevelType w:val="hybridMultilevel"/>
    <w:tmpl w:val="F59CEC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69A3714"/>
    <w:multiLevelType w:val="hybridMultilevel"/>
    <w:tmpl w:val="D69CCF3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21"/>
  </w:num>
  <w:num w:numId="12">
    <w:abstractNumId w:val="16"/>
  </w:num>
  <w:num w:numId="13">
    <w:abstractNumId w:val="32"/>
  </w:num>
  <w:num w:numId="14">
    <w:abstractNumId w:val="11"/>
  </w:num>
  <w:num w:numId="15">
    <w:abstractNumId w:val="13"/>
  </w:num>
  <w:num w:numId="16">
    <w:abstractNumId w:val="17"/>
  </w:num>
  <w:num w:numId="17">
    <w:abstractNumId w:val="12"/>
  </w:num>
  <w:num w:numId="18">
    <w:abstractNumId w:val="29"/>
  </w:num>
  <w:num w:numId="19">
    <w:abstractNumId w:val="10"/>
  </w:num>
  <w:num w:numId="20">
    <w:abstractNumId w:val="20"/>
  </w:num>
  <w:num w:numId="21">
    <w:abstractNumId w:val="23"/>
  </w:num>
  <w:num w:numId="22">
    <w:abstractNumId w:val="22"/>
  </w:num>
  <w:num w:numId="23">
    <w:abstractNumId w:val="30"/>
  </w:num>
  <w:num w:numId="24">
    <w:abstractNumId w:val="18"/>
  </w:num>
  <w:num w:numId="25">
    <w:abstractNumId w:val="15"/>
  </w:num>
  <w:num w:numId="26">
    <w:abstractNumId w:val="28"/>
  </w:num>
  <w:num w:numId="27">
    <w:abstractNumId w:val="33"/>
  </w:num>
  <w:num w:numId="28">
    <w:abstractNumId w:val="25"/>
  </w:num>
  <w:num w:numId="29">
    <w:abstractNumId w:val="34"/>
  </w:num>
  <w:num w:numId="30">
    <w:abstractNumId w:val="14"/>
  </w:num>
  <w:num w:numId="31">
    <w:abstractNumId w:val="27"/>
  </w:num>
  <w:num w:numId="32">
    <w:abstractNumId w:val="31"/>
  </w:num>
  <w:num w:numId="33">
    <w:abstractNumId w:val="19"/>
  </w:num>
  <w:num w:numId="34">
    <w:abstractNumId w:val="24"/>
  </w:num>
  <w:num w:numId="3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9AC"/>
    <w:rsid w:val="00017B58"/>
    <w:rsid w:val="00042AB6"/>
    <w:rsid w:val="00065A32"/>
    <w:rsid w:val="0007626A"/>
    <w:rsid w:val="0007733F"/>
    <w:rsid w:val="0009190B"/>
    <w:rsid w:val="000A3218"/>
    <w:rsid w:val="000A585F"/>
    <w:rsid w:val="000E078A"/>
    <w:rsid w:val="000E41A9"/>
    <w:rsid w:val="0014143D"/>
    <w:rsid w:val="001705E7"/>
    <w:rsid w:val="0018698B"/>
    <w:rsid w:val="001F26AA"/>
    <w:rsid w:val="001F3DC3"/>
    <w:rsid w:val="001F5403"/>
    <w:rsid w:val="002142F3"/>
    <w:rsid w:val="00264C41"/>
    <w:rsid w:val="00276C24"/>
    <w:rsid w:val="002854FD"/>
    <w:rsid w:val="002D0EC5"/>
    <w:rsid w:val="002E4AF3"/>
    <w:rsid w:val="002F07F0"/>
    <w:rsid w:val="0030277B"/>
    <w:rsid w:val="00316E21"/>
    <w:rsid w:val="003203CD"/>
    <w:rsid w:val="00320764"/>
    <w:rsid w:val="003F3CE5"/>
    <w:rsid w:val="00417F5A"/>
    <w:rsid w:val="004B5EBE"/>
    <w:rsid w:val="004B77C0"/>
    <w:rsid w:val="004C3148"/>
    <w:rsid w:val="004D4A5D"/>
    <w:rsid w:val="004F6135"/>
    <w:rsid w:val="00511A2A"/>
    <w:rsid w:val="00551991"/>
    <w:rsid w:val="005966B3"/>
    <w:rsid w:val="005A18DD"/>
    <w:rsid w:val="005C288F"/>
    <w:rsid w:val="005C3D74"/>
    <w:rsid w:val="005C6477"/>
    <w:rsid w:val="005D1FBB"/>
    <w:rsid w:val="00624B46"/>
    <w:rsid w:val="00644165"/>
    <w:rsid w:val="00677C27"/>
    <w:rsid w:val="00686C4D"/>
    <w:rsid w:val="006B11B6"/>
    <w:rsid w:val="006C090E"/>
    <w:rsid w:val="006C2CA9"/>
    <w:rsid w:val="00707468"/>
    <w:rsid w:val="00722417"/>
    <w:rsid w:val="00744378"/>
    <w:rsid w:val="00770C36"/>
    <w:rsid w:val="00771B1C"/>
    <w:rsid w:val="00797CF8"/>
    <w:rsid w:val="008079AB"/>
    <w:rsid w:val="00821E9A"/>
    <w:rsid w:val="00852294"/>
    <w:rsid w:val="00852A5A"/>
    <w:rsid w:val="00856265"/>
    <w:rsid w:val="00865BFE"/>
    <w:rsid w:val="00885366"/>
    <w:rsid w:val="008D490D"/>
    <w:rsid w:val="008E70C3"/>
    <w:rsid w:val="008F2D33"/>
    <w:rsid w:val="008F6B89"/>
    <w:rsid w:val="008F6C47"/>
    <w:rsid w:val="00912B61"/>
    <w:rsid w:val="00934100"/>
    <w:rsid w:val="009613BD"/>
    <w:rsid w:val="00963ACD"/>
    <w:rsid w:val="009A0E5F"/>
    <w:rsid w:val="009D1457"/>
    <w:rsid w:val="009F15EE"/>
    <w:rsid w:val="00A01E46"/>
    <w:rsid w:val="00A118BA"/>
    <w:rsid w:val="00A1693B"/>
    <w:rsid w:val="00A301AA"/>
    <w:rsid w:val="00A47315"/>
    <w:rsid w:val="00A724E4"/>
    <w:rsid w:val="00A76DC0"/>
    <w:rsid w:val="00A77E45"/>
    <w:rsid w:val="00AB7451"/>
    <w:rsid w:val="00AD082C"/>
    <w:rsid w:val="00AF592E"/>
    <w:rsid w:val="00B04B0C"/>
    <w:rsid w:val="00B14772"/>
    <w:rsid w:val="00B1518B"/>
    <w:rsid w:val="00B877D6"/>
    <w:rsid w:val="00BC4F02"/>
    <w:rsid w:val="00BD0BA7"/>
    <w:rsid w:val="00BE11D6"/>
    <w:rsid w:val="00BF0487"/>
    <w:rsid w:val="00BF592C"/>
    <w:rsid w:val="00BF7872"/>
    <w:rsid w:val="00C02E99"/>
    <w:rsid w:val="00C37EE5"/>
    <w:rsid w:val="00C46A49"/>
    <w:rsid w:val="00C96566"/>
    <w:rsid w:val="00CC4304"/>
    <w:rsid w:val="00CC56AF"/>
    <w:rsid w:val="00CD0CED"/>
    <w:rsid w:val="00CD4141"/>
    <w:rsid w:val="00D17CA8"/>
    <w:rsid w:val="00D2152B"/>
    <w:rsid w:val="00D262E9"/>
    <w:rsid w:val="00D401BB"/>
    <w:rsid w:val="00D505E9"/>
    <w:rsid w:val="00D70777"/>
    <w:rsid w:val="00D710D1"/>
    <w:rsid w:val="00D7141E"/>
    <w:rsid w:val="00D75E97"/>
    <w:rsid w:val="00D94041"/>
    <w:rsid w:val="00DA4A53"/>
    <w:rsid w:val="00E34B27"/>
    <w:rsid w:val="00E47960"/>
    <w:rsid w:val="00E71D8F"/>
    <w:rsid w:val="00E93E44"/>
    <w:rsid w:val="00E95C93"/>
    <w:rsid w:val="00EF1020"/>
    <w:rsid w:val="00F042D0"/>
    <w:rsid w:val="00F14074"/>
    <w:rsid w:val="00F31CFA"/>
    <w:rsid w:val="00F419AC"/>
    <w:rsid w:val="00F70328"/>
    <w:rsid w:val="00FD17F1"/>
    <w:rsid w:val="00FF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A4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378"/>
    <w:pPr>
      <w:widowControl w:val="0"/>
      <w:suppressAutoHyphens/>
    </w:pPr>
    <w:rPr>
      <w:rFonts w:ascii="Nimbus Roman No9 L" w:eastAsia="DejaVu Sans" w:hAnsi="Nimbus Roman No9 L" w:cs="DejaVu Sans"/>
      <w:sz w:val="24"/>
      <w:szCs w:val="24"/>
      <w:lang w:val="es-VE" w:bidi="es-ES_tradnl"/>
    </w:rPr>
  </w:style>
  <w:style w:type="paragraph" w:styleId="Ttulo1">
    <w:name w:val="heading 1"/>
    <w:basedOn w:val="Heading"/>
    <w:next w:val="Textoindependiente"/>
    <w:link w:val="Ttulo1Car"/>
    <w:qFormat/>
    <w:pPr>
      <w:tabs>
        <w:tab w:val="num" w:pos="1287"/>
      </w:tabs>
      <w:spacing w:before="238" w:after="238"/>
      <w:ind w:left="1287" w:hanging="567"/>
      <w:outlineLvl w:val="0"/>
    </w:pPr>
    <w:rPr>
      <w:rFonts w:ascii="Arial" w:hAnsi="Arial"/>
      <w:b/>
      <w:bCs/>
      <w:sz w:val="24"/>
      <w:szCs w:val="32"/>
    </w:rPr>
  </w:style>
  <w:style w:type="paragraph" w:styleId="Ttulo2">
    <w:name w:val="heading 2"/>
    <w:basedOn w:val="Heading"/>
    <w:next w:val="Textoindependiente"/>
    <w:link w:val="Ttulo2Car"/>
    <w:qFormat/>
    <w:pPr>
      <w:tabs>
        <w:tab w:val="num" w:pos="720"/>
      </w:tabs>
      <w:spacing w:before="0" w:after="170"/>
      <w:ind w:left="720"/>
      <w:outlineLvl w:val="1"/>
    </w:pPr>
    <w:rPr>
      <w:rFonts w:ascii="Arial" w:hAnsi="Arial"/>
      <w:b/>
      <w:bCs/>
      <w:sz w:val="20"/>
      <w:szCs w:val="36"/>
    </w:rPr>
  </w:style>
  <w:style w:type="paragraph" w:styleId="Ttulo3">
    <w:name w:val="heading 3"/>
    <w:basedOn w:val="Heading"/>
    <w:next w:val="Textoindependiente"/>
    <w:qFormat/>
    <w:pPr>
      <w:tabs>
        <w:tab w:val="num" w:pos="720"/>
      </w:tabs>
      <w:spacing w:before="0" w:after="119"/>
      <w:ind w:left="720"/>
      <w:outlineLvl w:val="2"/>
    </w:pPr>
    <w:rPr>
      <w:rFonts w:ascii="Arial" w:hAnsi="Arial"/>
      <w:b/>
      <w:bCs/>
      <w:sz w:val="20"/>
    </w:rPr>
  </w:style>
  <w:style w:type="paragraph" w:styleId="Ttulo8">
    <w:name w:val="heading 8"/>
    <w:basedOn w:val="Heading"/>
    <w:next w:val="Textoindependiente"/>
    <w:qFormat/>
    <w:pPr>
      <w:tabs>
        <w:tab w:val="num" w:pos="720"/>
      </w:tabs>
      <w:ind w:left="720"/>
      <w:outlineLvl w:val="7"/>
    </w:pPr>
    <w:rPr>
      <w:b/>
      <w:bCs/>
      <w:sz w:val="21"/>
      <w:szCs w:val="21"/>
    </w:rPr>
  </w:style>
  <w:style w:type="paragraph" w:styleId="Ttulo9">
    <w:name w:val="heading 9"/>
    <w:basedOn w:val="Heading"/>
    <w:next w:val="Textoindependiente"/>
    <w:qFormat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customStyle="1" w:styleId="NumberingSymbols">
    <w:name w:val="Numbering Symbols"/>
    <w:rPr>
      <w:rFonts w:ascii="Arial" w:hAnsi="Arial"/>
      <w:sz w:val="20"/>
      <w:szCs w:val="20"/>
      <w:lang w:val="es-ES_tradnl"/>
    </w:rPr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character" w:styleId="Hipervnculo">
    <w:name w:val="Hyperlink"/>
    <w:semiHidden/>
    <w:rPr>
      <w:color w:val="000080"/>
      <w:u w:val="single"/>
    </w:rPr>
  </w:style>
  <w:style w:type="character" w:styleId="Hipervnculovisitado">
    <w:name w:val="FollowedHyperlink"/>
    <w:semiHidden/>
    <w:rPr>
      <w:color w:val="800000"/>
      <w:u w:val="single"/>
    </w:rPr>
  </w:style>
  <w:style w:type="character" w:styleId="Refdenotaalpie">
    <w:name w:val="footnote reference"/>
    <w:semiHidden/>
    <w:rPr>
      <w:vertAlign w:val="superscript"/>
    </w:rPr>
  </w:style>
  <w:style w:type="character" w:styleId="Textoennegrita">
    <w:name w:val="Strong"/>
    <w:qFormat/>
    <w:rPr>
      <w:b/>
      <w:bCs/>
    </w:rPr>
  </w:style>
  <w:style w:type="character" w:customStyle="1" w:styleId="RTFNum21">
    <w:name w:val="RTF_Num 2 1"/>
  </w:style>
  <w:style w:type="character" w:customStyle="1" w:styleId="RTFNum22">
    <w:name w:val="RTF_Num 2 2"/>
  </w:style>
  <w:style w:type="character" w:customStyle="1" w:styleId="RTFNum23">
    <w:name w:val="RTF_Num 2 3"/>
  </w:style>
  <w:style w:type="character" w:customStyle="1" w:styleId="RTFNum24">
    <w:name w:val="RTF_Num 2 4"/>
  </w:style>
  <w:style w:type="character" w:customStyle="1" w:styleId="RTFNum25">
    <w:name w:val="RTF_Num 2 5"/>
  </w:style>
  <w:style w:type="character" w:customStyle="1" w:styleId="RTFNum26">
    <w:name w:val="RTF_Num 2 6"/>
  </w:style>
  <w:style w:type="character" w:customStyle="1" w:styleId="RTFNum27">
    <w:name w:val="RTF_Num 2 7"/>
  </w:style>
  <w:style w:type="character" w:customStyle="1" w:styleId="RTFNum28">
    <w:name w:val="RTF_Num 2 8"/>
  </w:style>
  <w:style w:type="character" w:customStyle="1" w:styleId="RTFNum29">
    <w:name w:val="RTF_Num 2 9"/>
  </w:style>
  <w:style w:type="character" w:customStyle="1" w:styleId="RTFNum210">
    <w:name w:val="RTF_Num 2 10"/>
  </w:style>
  <w:style w:type="character" w:customStyle="1" w:styleId="RTFNum31">
    <w:name w:val="RTF_Num 3 1"/>
    <w:rPr>
      <w:rFonts w:ascii="StarSymbol" w:eastAsia="StarSymbol" w:hAnsi="StarSymbol" w:cs="StarSymbol"/>
      <w:sz w:val="18"/>
      <w:szCs w:val="18"/>
    </w:rPr>
  </w:style>
  <w:style w:type="character" w:customStyle="1" w:styleId="RTFNum32">
    <w:name w:val="RTF_Num 3 2"/>
    <w:rPr>
      <w:rFonts w:ascii="StarSymbol" w:eastAsia="StarSymbol" w:hAnsi="StarSymbol" w:cs="StarSymbol"/>
      <w:sz w:val="18"/>
      <w:szCs w:val="18"/>
    </w:rPr>
  </w:style>
  <w:style w:type="character" w:customStyle="1" w:styleId="RTFNum33">
    <w:name w:val="RTF_Num 3 3"/>
    <w:rPr>
      <w:rFonts w:ascii="StarSymbol" w:eastAsia="StarSymbol" w:hAnsi="StarSymbol" w:cs="StarSymbol"/>
      <w:sz w:val="18"/>
      <w:szCs w:val="18"/>
    </w:rPr>
  </w:style>
  <w:style w:type="character" w:customStyle="1" w:styleId="RTFNum34">
    <w:name w:val="RTF_Num 3 4"/>
    <w:rPr>
      <w:rFonts w:ascii="StarSymbol" w:eastAsia="StarSymbol" w:hAnsi="StarSymbol" w:cs="StarSymbol"/>
      <w:sz w:val="18"/>
      <w:szCs w:val="18"/>
    </w:rPr>
  </w:style>
  <w:style w:type="character" w:customStyle="1" w:styleId="RTFNum35">
    <w:name w:val="RTF_Num 3 5"/>
    <w:rPr>
      <w:rFonts w:ascii="StarSymbol" w:eastAsia="StarSymbol" w:hAnsi="StarSymbol" w:cs="StarSymbol"/>
      <w:sz w:val="18"/>
      <w:szCs w:val="18"/>
    </w:rPr>
  </w:style>
  <w:style w:type="character" w:customStyle="1" w:styleId="RTFNum36">
    <w:name w:val="RTF_Num 3 6"/>
    <w:rPr>
      <w:rFonts w:ascii="StarSymbol" w:eastAsia="StarSymbol" w:hAnsi="StarSymbol" w:cs="StarSymbol"/>
      <w:sz w:val="18"/>
      <w:szCs w:val="18"/>
    </w:rPr>
  </w:style>
  <w:style w:type="character" w:customStyle="1" w:styleId="RTFNum37">
    <w:name w:val="RTF_Num 3 7"/>
    <w:rPr>
      <w:rFonts w:ascii="StarSymbol" w:eastAsia="StarSymbol" w:hAnsi="StarSymbol" w:cs="StarSymbol"/>
      <w:sz w:val="18"/>
      <w:szCs w:val="18"/>
    </w:rPr>
  </w:style>
  <w:style w:type="character" w:customStyle="1" w:styleId="RTFNum38">
    <w:name w:val="RTF_Num 3 8"/>
    <w:rPr>
      <w:rFonts w:ascii="StarSymbol" w:eastAsia="StarSymbol" w:hAnsi="StarSymbol" w:cs="StarSymbol"/>
      <w:sz w:val="18"/>
      <w:szCs w:val="18"/>
    </w:rPr>
  </w:style>
  <w:style w:type="character" w:customStyle="1" w:styleId="RTFNum39">
    <w:name w:val="RTF_Num 3 9"/>
    <w:rPr>
      <w:rFonts w:ascii="StarSymbol" w:eastAsia="StarSymbol" w:hAnsi="StarSymbol" w:cs="StarSymbol"/>
      <w:sz w:val="18"/>
      <w:szCs w:val="18"/>
    </w:rPr>
  </w:style>
  <w:style w:type="character" w:customStyle="1" w:styleId="RTFNum310">
    <w:name w:val="RTF_Num 3 10"/>
    <w:rPr>
      <w:rFonts w:ascii="StarSymbol" w:eastAsia="StarSymbol" w:hAnsi="StarSymbol" w:cs="StarSymbol"/>
      <w:sz w:val="18"/>
      <w:szCs w:val="18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  <w:lang w:val="es-ES_tradnl"/>
    </w:rPr>
  </w:style>
  <w:style w:type="paragraph" w:styleId="Textoindependiente">
    <w:name w:val="Body Text"/>
    <w:basedOn w:val="Normal"/>
    <w:semiHidden/>
    <w:pPr>
      <w:spacing w:after="120"/>
    </w:pPr>
    <w:rPr>
      <w:rFonts w:ascii="Arial" w:hAnsi="Arial"/>
      <w:sz w:val="20"/>
    </w:rPr>
  </w:style>
  <w:style w:type="paragraph" w:styleId="Sangradetextonormal">
    <w:name w:val="Body Text Indent"/>
    <w:basedOn w:val="Textoindependiente"/>
    <w:semiHidden/>
    <w:pPr>
      <w:ind w:left="283"/>
    </w:p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Nimbus Sans L" w:hAnsi="Nimbus Sans L"/>
      <w:sz w:val="28"/>
      <w:szCs w:val="28"/>
    </w:rPr>
  </w:style>
  <w:style w:type="paragraph" w:customStyle="1" w:styleId="Heading10">
    <w:name w:val="Heading 10"/>
    <w:basedOn w:val="Heading"/>
    <w:next w:val="Textoindependiente"/>
    <w:pPr>
      <w:tabs>
        <w:tab w:val="num" w:pos="720"/>
      </w:tabs>
      <w:ind w:left="720"/>
      <w:outlineLvl w:val="8"/>
    </w:pPr>
    <w:rPr>
      <w:b/>
      <w:bCs/>
      <w:sz w:val="21"/>
      <w:szCs w:val="21"/>
    </w:rPr>
  </w:style>
  <w:style w:type="paragraph" w:styleId="Lista">
    <w:name w:val="List"/>
    <w:basedOn w:val="Textoindependiente"/>
    <w:semiHidden/>
  </w:style>
  <w:style w:type="paragraph" w:styleId="Encabezado">
    <w:name w:val="header"/>
    <w:basedOn w:val="Normal"/>
    <w:semiHidden/>
    <w:pPr>
      <w:suppressLineNumbers/>
      <w:tabs>
        <w:tab w:val="center" w:pos="4818"/>
        <w:tab w:val="right" w:pos="9637"/>
      </w:tabs>
    </w:pPr>
  </w:style>
  <w:style w:type="paragraph" w:styleId="Piedepgina">
    <w:name w:val="footer"/>
    <w:basedOn w:val="Normal"/>
    <w:semiHidden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Descripcin1">
    <w:name w:val="Descripción1"/>
    <w:basedOn w:val="Normal"/>
    <w:pPr>
      <w:suppressLineNumbers/>
      <w:spacing w:before="120" w:after="120"/>
    </w:pPr>
    <w:rPr>
      <w:i/>
      <w:iCs/>
    </w:rPr>
  </w:style>
  <w:style w:type="paragraph" w:customStyle="1" w:styleId="Table">
    <w:name w:val="Table"/>
    <w:basedOn w:val="Descripcin1"/>
  </w:style>
  <w:style w:type="paragraph" w:customStyle="1" w:styleId="Text">
    <w:name w:val="Text"/>
    <w:basedOn w:val="Descripcin1"/>
  </w:style>
  <w:style w:type="paragraph" w:styleId="Textonotapie">
    <w:name w:val="footnote text"/>
    <w:basedOn w:val="Normal"/>
    <w:semiHidden/>
    <w:pPr>
      <w:suppressLineNumbers/>
      <w:ind w:left="283" w:hanging="283"/>
    </w:pPr>
    <w:rPr>
      <w:sz w:val="20"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styleId="TDC1">
    <w:name w:val="toc 1"/>
    <w:basedOn w:val="Index"/>
    <w:uiPriority w:val="39"/>
    <w:pPr>
      <w:tabs>
        <w:tab w:val="right" w:leader="dot" w:pos="9637"/>
      </w:tabs>
      <w:spacing w:before="238" w:after="62"/>
    </w:pPr>
    <w:rPr>
      <w:rFonts w:ascii="Arial" w:hAnsi="Arial"/>
      <w:sz w:val="20"/>
    </w:rPr>
  </w:style>
  <w:style w:type="paragraph" w:styleId="TDC2">
    <w:name w:val="toc 2"/>
    <w:basedOn w:val="Index"/>
    <w:uiPriority w:val="39"/>
    <w:pPr>
      <w:tabs>
        <w:tab w:val="right" w:leader="dot" w:pos="9637"/>
      </w:tabs>
      <w:ind w:left="283"/>
    </w:pPr>
    <w:rPr>
      <w:rFonts w:ascii="Arial" w:hAnsi="Arial"/>
      <w:sz w:val="20"/>
    </w:rPr>
  </w:style>
  <w:style w:type="paragraph" w:styleId="TDC3">
    <w:name w:val="toc 3"/>
    <w:basedOn w:val="Index"/>
    <w:semiHidden/>
    <w:pPr>
      <w:tabs>
        <w:tab w:val="right" w:leader="dot" w:pos="9637"/>
      </w:tabs>
      <w:ind w:left="566"/>
    </w:pPr>
    <w:rPr>
      <w:rFonts w:ascii="Arial" w:hAnsi="Arial"/>
      <w:sz w:val="20"/>
    </w:rPr>
  </w:style>
  <w:style w:type="paragraph" w:styleId="TDC4">
    <w:name w:val="toc 4"/>
    <w:basedOn w:val="Index"/>
    <w:semiHidden/>
    <w:pPr>
      <w:tabs>
        <w:tab w:val="right" w:leader="dot" w:pos="9637"/>
      </w:tabs>
      <w:ind w:left="849"/>
    </w:pPr>
  </w:style>
  <w:style w:type="paragraph" w:styleId="TDC5">
    <w:name w:val="toc 5"/>
    <w:basedOn w:val="Index"/>
    <w:semiHidden/>
    <w:pPr>
      <w:tabs>
        <w:tab w:val="right" w:leader="dot" w:pos="9637"/>
      </w:tabs>
      <w:ind w:left="1132"/>
    </w:pPr>
  </w:style>
  <w:style w:type="paragraph" w:styleId="TDC6">
    <w:name w:val="toc 6"/>
    <w:basedOn w:val="Index"/>
    <w:semiHidden/>
    <w:pPr>
      <w:tabs>
        <w:tab w:val="right" w:leader="dot" w:pos="9637"/>
      </w:tabs>
      <w:ind w:left="1415"/>
    </w:pPr>
  </w:style>
  <w:style w:type="paragraph" w:styleId="TDC7">
    <w:name w:val="toc 7"/>
    <w:basedOn w:val="Index"/>
    <w:semiHidden/>
    <w:pPr>
      <w:tabs>
        <w:tab w:val="right" w:leader="dot" w:pos="9637"/>
      </w:tabs>
      <w:ind w:left="1698"/>
    </w:pPr>
  </w:style>
  <w:style w:type="paragraph" w:styleId="TDC8">
    <w:name w:val="toc 8"/>
    <w:basedOn w:val="Index"/>
    <w:semiHidden/>
    <w:pPr>
      <w:tabs>
        <w:tab w:val="right" w:leader="dot" w:pos="9637"/>
      </w:tabs>
      <w:ind w:left="1981"/>
    </w:pPr>
  </w:style>
  <w:style w:type="paragraph" w:styleId="TDC9">
    <w:name w:val="toc 9"/>
    <w:basedOn w:val="Index"/>
    <w:semiHidden/>
    <w:pPr>
      <w:tabs>
        <w:tab w:val="right" w:leader="dot" w:pos="9637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styleId="Ttulo">
    <w:name w:val="Title"/>
    <w:basedOn w:val="Normal"/>
    <w:next w:val="Normal"/>
    <w:link w:val="TtuloCar"/>
    <w:qFormat/>
    <w:pPr>
      <w:spacing w:line="100" w:lineRule="atLeast"/>
      <w:jc w:val="center"/>
    </w:pPr>
    <w:rPr>
      <w:rFonts w:ascii="Arial" w:hAnsi="Arial"/>
      <w:b/>
      <w:sz w:val="36"/>
    </w:rPr>
  </w:style>
  <w:style w:type="paragraph" w:styleId="Subttulo">
    <w:name w:val="Subtitle"/>
    <w:basedOn w:val="Heading"/>
    <w:next w:val="Textoindependiente"/>
    <w:qFormat/>
    <w:pPr>
      <w:jc w:val="center"/>
    </w:pPr>
    <w:rPr>
      <w:i/>
      <w:iCs/>
    </w:rPr>
  </w:style>
  <w:style w:type="paragraph" w:customStyle="1" w:styleId="ListContents">
    <w:name w:val="List Contents"/>
    <w:basedOn w:val="Normal"/>
    <w:pPr>
      <w:ind w:left="567"/>
    </w:pPr>
  </w:style>
  <w:style w:type="paragraph" w:customStyle="1" w:styleId="ListHeading">
    <w:name w:val="List Heading"/>
    <w:basedOn w:val="Normal"/>
    <w:next w:val="ListContents"/>
  </w:style>
  <w:style w:type="paragraph" w:customStyle="1" w:styleId="NfoAzul">
    <w:name w:val="NfoAzul"/>
    <w:basedOn w:val="InfoBlue"/>
    <w:rPr>
      <w:color w:val="0047FF"/>
      <w:sz w:val="14"/>
    </w:rPr>
  </w:style>
  <w:style w:type="paragraph" w:customStyle="1" w:styleId="InfoBlue">
    <w:name w:val="InfoBlue"/>
    <w:pPr>
      <w:widowControl w:val="0"/>
      <w:tabs>
        <w:tab w:val="left" w:pos="426"/>
      </w:tabs>
      <w:suppressAutoHyphens/>
      <w:jc w:val="both"/>
    </w:pPr>
    <w:rPr>
      <w:rFonts w:ascii="Arial" w:eastAsia="DejaVu Sans" w:hAnsi="Arial" w:cs="DejaVu Sans"/>
      <w:i/>
      <w:color w:val="0000FF"/>
      <w:szCs w:val="24"/>
      <w:lang w:val="es-VE" w:bidi="es-ES_tradnl"/>
    </w:rPr>
  </w:style>
  <w:style w:type="paragraph" w:customStyle="1" w:styleId="Textoindependiente1">
    <w:name w:val="Texto independiente1"/>
    <w:basedOn w:val="Normal"/>
  </w:style>
  <w:style w:type="paragraph" w:customStyle="1" w:styleId="Ttulo21">
    <w:name w:val="Título 21"/>
    <w:basedOn w:val="Heading"/>
    <w:next w:val="Textoindependiente"/>
    <w:pPr>
      <w:spacing w:before="0" w:after="170"/>
    </w:pPr>
    <w:rPr>
      <w:rFonts w:ascii="Arial" w:hAnsi="Arial"/>
      <w:b/>
      <w:bCs/>
      <w:sz w:val="20"/>
      <w:szCs w:val="36"/>
    </w:rPr>
  </w:style>
  <w:style w:type="character" w:customStyle="1" w:styleId="TtuloCar">
    <w:name w:val="Título Car"/>
    <w:link w:val="Ttulo"/>
    <w:rsid w:val="00D75E97"/>
    <w:rPr>
      <w:rFonts w:ascii="Arial" w:eastAsia="DejaVu Sans" w:hAnsi="Arial" w:cs="DejaVu Sans"/>
      <w:b/>
      <w:sz w:val="36"/>
      <w:szCs w:val="24"/>
      <w:lang w:val="es-VE" w:bidi="es-ES_tradnl"/>
    </w:rPr>
  </w:style>
  <w:style w:type="character" w:customStyle="1" w:styleId="Ttulo2Car">
    <w:name w:val="Título 2 Car"/>
    <w:link w:val="Ttulo2"/>
    <w:rsid w:val="00E34B27"/>
    <w:rPr>
      <w:rFonts w:ascii="Arial" w:eastAsia="DejaVu Sans" w:hAnsi="Arial" w:cs="DejaVu Sans"/>
      <w:b/>
      <w:bCs/>
      <w:szCs w:val="36"/>
      <w:lang w:val="es-VE" w:bidi="es-ES_tradnl"/>
    </w:rPr>
  </w:style>
  <w:style w:type="character" w:customStyle="1" w:styleId="Ttulo1Car">
    <w:name w:val="Título 1 Car"/>
    <w:link w:val="Ttulo1"/>
    <w:rsid w:val="00E34B27"/>
    <w:rPr>
      <w:rFonts w:ascii="Arial" w:eastAsia="DejaVu Sans" w:hAnsi="Arial" w:cs="DejaVu Sans"/>
      <w:b/>
      <w:bCs/>
      <w:sz w:val="24"/>
      <w:szCs w:val="32"/>
      <w:lang w:val="es-VE" w:bidi="es-ES_tradnl"/>
    </w:rPr>
  </w:style>
  <w:style w:type="table" w:styleId="Tablaconcuadrcula">
    <w:name w:val="Table Grid"/>
    <w:basedOn w:val="Tablanormal"/>
    <w:uiPriority w:val="59"/>
    <w:rsid w:val="008522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2152B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8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8BA"/>
    <w:rPr>
      <w:rFonts w:ascii="Tahoma" w:eastAsia="DejaVu Sans" w:hAnsi="Tahoma" w:cs="Tahoma"/>
      <w:sz w:val="16"/>
      <w:szCs w:val="16"/>
      <w:lang w:val="es-VE" w:bidi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670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460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48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094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Arquitectura del Software</vt:lpstr>
    </vt:vector>
  </TitlesOfParts>
  <Company> </Company>
  <LinksUpToDate>false</LinksUpToDate>
  <CharactersWithSpaces>1749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 del Software</dc:title>
  <dc:subject>&lt;Nombre del Proyecto&gt;</dc:subject>
  <dc:creator>Usuario de Microsoft Office</dc:creator>
  <cp:keywords/>
  <dc:description/>
  <cp:lastModifiedBy>Usuario de Windows</cp:lastModifiedBy>
  <cp:revision>12</cp:revision>
  <cp:lastPrinted>2113-01-01T06:00:00Z</cp:lastPrinted>
  <dcterms:created xsi:type="dcterms:W3CDTF">2019-10-15T18:40:00Z</dcterms:created>
  <dcterms:modified xsi:type="dcterms:W3CDTF">2019-11-24T23:54:00Z</dcterms:modified>
</cp:coreProperties>
</file>